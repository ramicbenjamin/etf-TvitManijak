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5E2" w:rsidRDefault="00927104" w:rsidP="00E4503D">
      <w:pPr>
        <w:pStyle w:val="Title"/>
      </w:pPr>
      <w:r>
        <w:t>Twitter sender, monitor and remote controler</w:t>
      </w:r>
      <w:r w:rsidR="00A81C5B">
        <w:t xml:space="preserve"> via tweet</w:t>
      </w:r>
    </w:p>
    <w:p w:rsidR="00E4503D" w:rsidRPr="00E4503D" w:rsidRDefault="00E4503D" w:rsidP="00E4503D">
      <w:pPr>
        <w:pStyle w:val="Heading1"/>
      </w:pPr>
      <w:r w:rsidRPr="00E4503D">
        <w:t>Projektni zadatak (ugradbeni sistemi)</w:t>
      </w:r>
      <w:r w:rsidR="00EE3224">
        <w:t xml:space="preserve"> opis</w:t>
      </w:r>
    </w:p>
    <w:p w:rsidR="00E4503D" w:rsidRDefault="00E4503D" w:rsidP="00E4503D">
      <w:pPr>
        <w:pStyle w:val="Heading2"/>
      </w:pPr>
      <w:r>
        <w:t>studenti: Ahmed popović, benjamin ramić (grupa VIII)</w:t>
      </w:r>
    </w:p>
    <w:p w:rsidR="00E4503D" w:rsidRDefault="00E4503D" w:rsidP="00E4503D">
      <w:pPr>
        <w:pStyle w:val="Heading2"/>
      </w:pPr>
      <w:r>
        <w:t>Tutor: dr.sci Emir Sokić, dipl.ing.el.</w:t>
      </w:r>
    </w:p>
    <w:p w:rsidR="00A81C5B" w:rsidRDefault="00A81C5B" w:rsidP="00E4503D">
      <w:r>
        <w:t xml:space="preserve">Progres projekta, kao i konačnu realizaciju se mogu vidjeti na linku: </w:t>
      </w:r>
      <w:hyperlink r:id="rId9" w:history="1">
        <w:r w:rsidRPr="008C7C8E">
          <w:rPr>
            <w:rStyle w:val="Hyperlink"/>
          </w:rPr>
          <w:t>https://github.com/ramicbenjamin/etf-TvitManijak</w:t>
        </w:r>
      </w:hyperlink>
      <w:bookmarkStart w:id="0" w:name="_GoBack"/>
      <w:bookmarkEnd w:id="0"/>
    </w:p>
    <w:p w:rsidR="007955C2" w:rsidRDefault="007955C2" w:rsidP="007955C2">
      <w:pPr>
        <w:pStyle w:val="Heading3"/>
      </w:pPr>
      <w:r>
        <w:t>Opis sistema:</w:t>
      </w:r>
    </w:p>
    <w:p w:rsidR="00E4503D" w:rsidRDefault="00E4503D" w:rsidP="007955C2">
      <w:pPr>
        <w:jc w:val="both"/>
      </w:pPr>
      <w:r>
        <w:t>“</w:t>
      </w:r>
      <w:r w:rsidR="00A81C5B">
        <w:t>Twitter sender, monitor and remote controler via tweet.</w:t>
      </w:r>
      <w:r>
        <w:t>” je ugradbeni sistem baziran na</w:t>
      </w:r>
      <w:r w:rsidR="00927104">
        <w:t xml:space="preserve"> dvjema platformama,</w:t>
      </w:r>
      <w:r>
        <w:t xml:space="preserve"> </w:t>
      </w:r>
      <w:r w:rsidR="007955C2">
        <w:t>R</w:t>
      </w:r>
      <w:r>
        <w:t xml:space="preserve">aspberry Pi </w:t>
      </w:r>
      <w:r w:rsidR="00927104">
        <w:t>platform i FRDM-KL25z sa prikačenim WiFi modulom (ESP8266)</w:t>
      </w:r>
      <w:r>
        <w:t xml:space="preserve">. Glavna funkcionalnost sistema se ogleda u tome da korisnik sistema ima mogućnost slanja </w:t>
      </w:r>
      <w:r w:rsidR="00927104">
        <w:t>tvitov</w:t>
      </w:r>
      <w:r>
        <w:t>a na svoj profil, pomoću ta</w:t>
      </w:r>
      <w:r w:rsidR="00927104">
        <w:t>stature i bash-a (preko Putty-a</w:t>
      </w:r>
      <w:r>
        <w:t>)</w:t>
      </w:r>
      <w:r w:rsidR="00927104">
        <w:t xml:space="preserve"> a kroz FRDM-KL25z kojie serijskom komunikacijom spojen sa računarom</w:t>
      </w:r>
      <w:r>
        <w:t xml:space="preserve">. Dodatna mogućnost sistema je </w:t>
      </w:r>
      <w:r w:rsidR="00927104">
        <w:t>monitor tvitova</w:t>
      </w:r>
      <w:r>
        <w:t xml:space="preserve">. </w:t>
      </w:r>
      <w:r w:rsidR="00927104">
        <w:t xml:space="preserve">Monitor tvitova prikazuje tvitove sa već predefinisanim upisanim hashtagom na Bangood displeju koji je spojen na raspberry PI. </w:t>
      </w:r>
      <w:r w:rsidR="00042ECA">
        <w:t xml:space="preserve">Izazov koji je postavljen pred nas je da realiziramo “mini-twitter-programski jezik”, sa kojim će se moći upravljati udaljeni Raspberry uređaj. </w:t>
      </w:r>
      <w:r w:rsidR="00927104">
        <w:t xml:space="preserve"> Način programiranja je sljedeći, nakon što se tvita sa posebnim hashtagom i posebnom sintaksom, tviter monitor to registruje i mijenja stanje ledice koja je spojena na Raspberry PI.</w:t>
      </w:r>
    </w:p>
    <w:p w:rsidR="007955C2" w:rsidRDefault="007955C2" w:rsidP="007955C2">
      <w:pPr>
        <w:pStyle w:val="Heading3"/>
      </w:pPr>
      <w:r>
        <w:t>Realizacija</w:t>
      </w:r>
    </w:p>
    <w:p w:rsidR="007955C2" w:rsidRDefault="007955C2" w:rsidP="007955C2">
      <w:pPr>
        <w:pStyle w:val="Heading4"/>
      </w:pPr>
      <w:r>
        <w:t>potrebni alati i komponente:</w:t>
      </w:r>
    </w:p>
    <w:p w:rsidR="007955C2" w:rsidRDefault="007955C2" w:rsidP="007955C2">
      <w:pPr>
        <w:pStyle w:val="ListParagraph"/>
        <w:numPr>
          <w:ilvl w:val="0"/>
          <w:numId w:val="4"/>
        </w:numPr>
      </w:pPr>
      <w:r>
        <w:t>Raspberry PI</w:t>
      </w:r>
    </w:p>
    <w:p w:rsidR="007955C2" w:rsidRDefault="007955C2" w:rsidP="007955C2">
      <w:pPr>
        <w:pStyle w:val="ListParagraph"/>
        <w:numPr>
          <w:ilvl w:val="0"/>
          <w:numId w:val="4"/>
        </w:numPr>
      </w:pPr>
      <w:r>
        <w:t>PC</w:t>
      </w:r>
    </w:p>
    <w:p w:rsidR="007955C2" w:rsidRDefault="007955C2" w:rsidP="007955C2">
      <w:pPr>
        <w:pStyle w:val="ListParagraph"/>
        <w:numPr>
          <w:ilvl w:val="0"/>
          <w:numId w:val="4"/>
        </w:numPr>
      </w:pPr>
      <w:r>
        <w:t>LAN kabl</w:t>
      </w:r>
    </w:p>
    <w:p w:rsidR="00927104" w:rsidRDefault="00927104" w:rsidP="007955C2">
      <w:pPr>
        <w:pStyle w:val="ListParagraph"/>
        <w:numPr>
          <w:ilvl w:val="0"/>
          <w:numId w:val="4"/>
        </w:numPr>
      </w:pPr>
      <w:r>
        <w:t>FRDM-KL25z ugradbeni sistem</w:t>
      </w:r>
    </w:p>
    <w:p w:rsidR="00927104" w:rsidRDefault="00927104" w:rsidP="007955C2">
      <w:pPr>
        <w:pStyle w:val="ListParagraph"/>
        <w:numPr>
          <w:ilvl w:val="0"/>
          <w:numId w:val="4"/>
        </w:numPr>
      </w:pPr>
      <w:r>
        <w:t>WiFi modul (ESP8266)</w:t>
      </w:r>
    </w:p>
    <w:p w:rsidR="00927104" w:rsidRDefault="00927104" w:rsidP="007955C2">
      <w:pPr>
        <w:pStyle w:val="ListParagraph"/>
        <w:numPr>
          <w:ilvl w:val="0"/>
          <w:numId w:val="4"/>
        </w:numPr>
      </w:pPr>
      <w:r>
        <w:t>Bangood displej</w:t>
      </w:r>
    </w:p>
    <w:p w:rsidR="00927104" w:rsidRPr="007955C2" w:rsidRDefault="00927104" w:rsidP="007955C2">
      <w:pPr>
        <w:pStyle w:val="ListParagraph"/>
        <w:numPr>
          <w:ilvl w:val="0"/>
          <w:numId w:val="4"/>
        </w:numPr>
      </w:pPr>
      <w:r>
        <w:t>RGB LED</w:t>
      </w:r>
    </w:p>
    <w:p w:rsidR="007955C2" w:rsidRDefault="007955C2" w:rsidP="00E4503D">
      <w:r>
        <w:t>Za realizaciju će biti potrebne gore navedene komponente. Dakle, koristit će se Twitter API za Read/Write koji će biti iskorišten unutar Pyhton</w:t>
      </w:r>
      <w:r w:rsidR="00927104">
        <w:t xml:space="preserve"> i C++</w:t>
      </w:r>
      <w:r>
        <w:t xml:space="preserve"> skripte</w:t>
      </w:r>
      <w:r w:rsidR="00927104">
        <w:t>. Za slanje tvitova će biti potrebno isprogramirati WEB servis koji će komunicirati sa Twitterom, a FRDM-KL25z će, preko WiFi modula, komunicirati sa serverom.</w:t>
      </w:r>
      <w:r>
        <w:t xml:space="preserve"> Izgledat će otprilike ovako:</w:t>
      </w:r>
    </w:p>
    <w:p w:rsidR="007955C2" w:rsidRDefault="007955C2" w:rsidP="00E4503D">
      <w:r>
        <w:rPr>
          <w:lang w:eastAsia="bs-Latn-BA"/>
        </w:rPr>
        <w:lastRenderedPageBreak/>
        <w:drawing>
          <wp:inline distT="0" distB="0" distL="0" distR="0">
            <wp:extent cx="5943600" cy="1130121"/>
            <wp:effectExtent l="0" t="0" r="0" b="0"/>
            <wp:docPr id="1" name="Picture 1" descr="http://raspi.tv/wp-content/uploads/2014/01/Screen-Shot-2014-01-31-at-14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aspi.tv/wp-content/uploads/2014/01/Screen-Shot-2014-01-31-at-14.01.2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04" w:rsidRDefault="00927104" w:rsidP="00E4503D">
      <w:pPr>
        <w:rPr>
          <w:lang w:eastAsia="bs-Latn-BA"/>
        </w:rPr>
      </w:pPr>
    </w:p>
    <w:p w:rsidR="004B4DE0" w:rsidRDefault="00927104" w:rsidP="00E4503D">
      <w:r>
        <w:rPr>
          <w:lang w:eastAsia="bs-Latn-BA"/>
        </w:rPr>
        <w:drawing>
          <wp:inline distT="0" distB="0" distL="0" distR="0">
            <wp:extent cx="5942965" cy="1257247"/>
            <wp:effectExtent l="0" t="0" r="635" b="635"/>
            <wp:docPr id="2" name="Picture 2" descr="https://i.ytimg.com/vi/s99cY-5tlDA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s99cY-5tlDA/maxres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65" b="24519"/>
                    <a:stretch/>
                  </pic:blipFill>
                  <pic:spPr bwMode="auto">
                    <a:xfrm>
                      <a:off x="0" y="0"/>
                      <a:ext cx="5943600" cy="125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DE0" w:rsidRDefault="004B4DE0" w:rsidP="00E4503D">
      <w:pPr>
        <w:rPr>
          <w:lang w:eastAsia="bs-Latn-BA"/>
        </w:rPr>
      </w:pPr>
    </w:p>
    <w:p w:rsidR="004B4DE0" w:rsidRDefault="004B4DE0" w:rsidP="00E4503D">
      <w:r>
        <w:rPr>
          <w:lang w:eastAsia="bs-Latn-BA"/>
        </w:rPr>
        <w:drawing>
          <wp:inline distT="0" distB="0" distL="0" distR="0">
            <wp:extent cx="5943600" cy="1981200"/>
            <wp:effectExtent l="0" t="0" r="0" b="0"/>
            <wp:docPr id="3" name="Picture 3" descr="https://projects.drogon.net/wp-content/uploads/2012/06/examp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jects.drogon.net/wp-content/uploads/2012/06/exampl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92" b="27564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799" w:rsidRDefault="00423799">
      <w:r>
        <w:br w:type="page"/>
      </w:r>
    </w:p>
    <w:p w:rsidR="00423799" w:rsidRDefault="00423799" w:rsidP="00423799">
      <w:pPr>
        <w:pStyle w:val="Heading3"/>
      </w:pPr>
      <w:r>
        <w:lastRenderedPageBreak/>
        <w:t>Sheme spajanja za Raspberry PI i FRDM-KL25z</w:t>
      </w:r>
    </w:p>
    <w:p w:rsidR="00423799" w:rsidRDefault="00423799" w:rsidP="00423799">
      <w:pPr>
        <w:pStyle w:val="Heading4"/>
      </w:pPr>
      <w:r>
        <w:t>Raspberry PI i RGB LED</w:t>
      </w:r>
    </w:p>
    <w:p w:rsidR="00423799" w:rsidRDefault="00A81C5B" w:rsidP="0042379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pt;height:266.25pt">
            <v:imagedata r:id="rId13" o:title="shema_RGB_LED"/>
          </v:shape>
        </w:pict>
      </w:r>
    </w:p>
    <w:p w:rsidR="00423799" w:rsidRDefault="00423799" w:rsidP="00423799">
      <w:pPr>
        <w:jc w:val="center"/>
      </w:pPr>
    </w:p>
    <w:p w:rsidR="00423799" w:rsidRDefault="00423799" w:rsidP="00423799">
      <w:pPr>
        <w:pStyle w:val="Heading4"/>
      </w:pPr>
      <w:r w:rsidRPr="00423799">
        <w:t>FRDM-KL25z i WiFi modul (ESP8266)</w:t>
      </w:r>
      <w:r>
        <w:t>+</w:t>
      </w:r>
    </w:p>
    <w:p w:rsidR="00423799" w:rsidRPr="00423799" w:rsidRDefault="00A81C5B" w:rsidP="00423799">
      <w:pPr>
        <w:jc w:val="center"/>
      </w:pPr>
      <w:r>
        <w:pict>
          <v:shape id="_x0000_i1026" type="#_x0000_t75" style="width:351pt;height:249pt">
            <v:imagedata r:id="rId14" o:title="Shema_mbed_WiFi_modul_bb"/>
          </v:shape>
        </w:pict>
      </w:r>
    </w:p>
    <w:sectPr w:rsidR="00423799" w:rsidRPr="0042379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545B" w:rsidRDefault="0087545B">
      <w:pPr>
        <w:spacing w:after="0" w:line="240" w:lineRule="auto"/>
      </w:pPr>
      <w:r>
        <w:separator/>
      </w:r>
    </w:p>
  </w:endnote>
  <w:endnote w:type="continuationSeparator" w:id="0">
    <w:p w:rsidR="0087545B" w:rsidRDefault="00875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545B" w:rsidRDefault="0087545B">
      <w:pPr>
        <w:spacing w:after="0" w:line="240" w:lineRule="auto"/>
      </w:pPr>
      <w:r>
        <w:separator/>
      </w:r>
    </w:p>
  </w:footnote>
  <w:footnote w:type="continuationSeparator" w:id="0">
    <w:p w:rsidR="0087545B" w:rsidRDefault="008754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4E452B"/>
    <w:multiLevelType w:val="hybridMultilevel"/>
    <w:tmpl w:val="991C4B98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0632AE"/>
    <w:multiLevelType w:val="hybridMultilevel"/>
    <w:tmpl w:val="991C4B98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03D"/>
    <w:rsid w:val="00042ECA"/>
    <w:rsid w:val="00423799"/>
    <w:rsid w:val="00457C31"/>
    <w:rsid w:val="004B4DE0"/>
    <w:rsid w:val="005B745E"/>
    <w:rsid w:val="007955C2"/>
    <w:rsid w:val="0087545B"/>
    <w:rsid w:val="00910A96"/>
    <w:rsid w:val="00927104"/>
    <w:rsid w:val="00A81C5B"/>
    <w:rsid w:val="00C14F30"/>
    <w:rsid w:val="00C61CFA"/>
    <w:rsid w:val="00D435E2"/>
    <w:rsid w:val="00E4503D"/>
    <w:rsid w:val="00EE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FE0A77-D6AA-48B7-8E81-98E38BFE9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bs-Latn-BA"/>
    </w:rPr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955C2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github.com/ramicbenjamin/etf-TvitManijak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ic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F892D0-F198-41BE-8F1A-5BB65A5C6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58</TotalTime>
  <Pages>3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Benjamin Ramić</dc:creator>
  <cp:keywords/>
  <cp:lastModifiedBy>Benjamin Ramić</cp:lastModifiedBy>
  <cp:revision>22</cp:revision>
  <dcterms:created xsi:type="dcterms:W3CDTF">2016-05-12T19:43:00Z</dcterms:created>
  <dcterms:modified xsi:type="dcterms:W3CDTF">2016-05-20T22:11:00Z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